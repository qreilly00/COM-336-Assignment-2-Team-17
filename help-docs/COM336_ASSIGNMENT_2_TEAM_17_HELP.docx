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8B206" w14:textId="282D882F" w:rsidR="00A9204E" w:rsidRPr="00096CBD" w:rsidRDefault="00D03FB7" w:rsidP="00096CBD">
      <w:pPr>
        <w:pStyle w:val="Title"/>
        <w:rPr>
          <w:sz w:val="48"/>
          <w:szCs w:val="48"/>
        </w:rPr>
      </w:pPr>
      <w:r w:rsidRPr="00096CBD">
        <w:rPr>
          <w:sz w:val="48"/>
          <w:szCs w:val="48"/>
        </w:rPr>
        <w:t>COM336 ASSIGNMENT 2 TEAM 17 HELP FILE</w:t>
      </w:r>
    </w:p>
    <w:p w14:paraId="59600845" w14:textId="542A2F88" w:rsidR="00D03FB7" w:rsidRDefault="00D03FB7" w:rsidP="00D03FB7"/>
    <w:sdt>
      <w:sdtPr>
        <w:rPr>
          <w:rFonts w:eastAsiaTheme="minorHAnsi"/>
          <w:color w:val="auto"/>
        </w:rPr>
        <w:id w:val="464782536"/>
        <w:docPartObj>
          <w:docPartGallery w:val="Table of Contents"/>
          <w:docPartUnique/>
        </w:docPartObj>
      </w:sdtPr>
      <w:sdtEndPr>
        <w:rPr>
          <w:rFonts w:eastAsiaTheme="minorEastAsia"/>
          <w:b/>
          <w:bCs/>
          <w:caps w:val="0"/>
          <w:noProof/>
          <w:spacing w:val="0"/>
          <w:sz w:val="20"/>
          <w:szCs w:val="20"/>
        </w:rPr>
      </w:sdtEndPr>
      <w:sdtContent>
        <w:p w14:paraId="3FA52813" w14:textId="7BDAA432" w:rsidR="00D03FB7" w:rsidRPr="00096CBD" w:rsidRDefault="00D03FB7">
          <w:pPr>
            <w:pStyle w:val="TOCHeading"/>
            <w:rPr>
              <w:rStyle w:val="Heading1Char"/>
            </w:rPr>
          </w:pPr>
          <w:r w:rsidRPr="00096CBD">
            <w:rPr>
              <w:rStyle w:val="Heading1Char"/>
            </w:rPr>
            <w:t>Contents</w:t>
          </w:r>
        </w:p>
        <w:p w14:paraId="4829DB2E" w14:textId="4194FFC4" w:rsidR="004837E0" w:rsidRDefault="00D03FB7">
          <w:pPr>
            <w:pStyle w:val="TOC1"/>
            <w:tabs>
              <w:tab w:val="right" w:leader="dot" w:pos="9350"/>
            </w:tabs>
            <w:rPr>
              <w:noProof/>
              <w:sz w:val="22"/>
              <w:szCs w:val="22"/>
              <w:lang w:val="en-GB" w:eastAsia="en-GB"/>
            </w:rPr>
          </w:pPr>
          <w:r>
            <w:fldChar w:fldCharType="begin"/>
          </w:r>
          <w:r>
            <w:instrText xml:space="preserve"> TOC \o "1-3" \h \z \u </w:instrText>
          </w:r>
          <w:r>
            <w:fldChar w:fldCharType="separate"/>
          </w:r>
          <w:hyperlink w:anchor="_Toc100862179" w:history="1">
            <w:r w:rsidR="004837E0" w:rsidRPr="00391ED3">
              <w:rPr>
                <w:rStyle w:val="Hyperlink"/>
                <w:noProof/>
              </w:rPr>
              <w:t>Document Purpose</w:t>
            </w:r>
            <w:r w:rsidR="004837E0">
              <w:rPr>
                <w:noProof/>
                <w:webHidden/>
              </w:rPr>
              <w:tab/>
            </w:r>
            <w:r w:rsidR="004837E0">
              <w:rPr>
                <w:noProof/>
                <w:webHidden/>
              </w:rPr>
              <w:fldChar w:fldCharType="begin"/>
            </w:r>
            <w:r w:rsidR="004837E0">
              <w:rPr>
                <w:noProof/>
                <w:webHidden/>
              </w:rPr>
              <w:instrText xml:space="preserve"> PAGEREF _Toc100862179 \h </w:instrText>
            </w:r>
            <w:r w:rsidR="004837E0">
              <w:rPr>
                <w:noProof/>
                <w:webHidden/>
              </w:rPr>
            </w:r>
            <w:r w:rsidR="004837E0">
              <w:rPr>
                <w:noProof/>
                <w:webHidden/>
              </w:rPr>
              <w:fldChar w:fldCharType="separate"/>
            </w:r>
            <w:r w:rsidR="004837E0">
              <w:rPr>
                <w:noProof/>
                <w:webHidden/>
              </w:rPr>
              <w:t>1</w:t>
            </w:r>
            <w:r w:rsidR="004837E0">
              <w:rPr>
                <w:noProof/>
                <w:webHidden/>
              </w:rPr>
              <w:fldChar w:fldCharType="end"/>
            </w:r>
          </w:hyperlink>
        </w:p>
        <w:p w14:paraId="08CA4144" w14:textId="59F79A50" w:rsidR="004837E0" w:rsidRDefault="004837E0">
          <w:pPr>
            <w:pStyle w:val="TOC1"/>
            <w:tabs>
              <w:tab w:val="right" w:leader="dot" w:pos="9350"/>
            </w:tabs>
            <w:rPr>
              <w:noProof/>
              <w:sz w:val="22"/>
              <w:szCs w:val="22"/>
              <w:lang w:val="en-GB" w:eastAsia="en-GB"/>
            </w:rPr>
          </w:pPr>
          <w:hyperlink w:anchor="_Toc100862180" w:history="1">
            <w:r w:rsidRPr="00391ED3">
              <w:rPr>
                <w:rStyle w:val="Hyperlink"/>
                <w:noProof/>
              </w:rPr>
              <w:t>Description of Files</w:t>
            </w:r>
            <w:r>
              <w:rPr>
                <w:noProof/>
                <w:webHidden/>
              </w:rPr>
              <w:tab/>
            </w:r>
            <w:r>
              <w:rPr>
                <w:noProof/>
                <w:webHidden/>
              </w:rPr>
              <w:fldChar w:fldCharType="begin"/>
            </w:r>
            <w:r>
              <w:rPr>
                <w:noProof/>
                <w:webHidden/>
              </w:rPr>
              <w:instrText xml:space="preserve"> PAGEREF _Toc100862180 \h </w:instrText>
            </w:r>
            <w:r>
              <w:rPr>
                <w:noProof/>
                <w:webHidden/>
              </w:rPr>
            </w:r>
            <w:r>
              <w:rPr>
                <w:noProof/>
                <w:webHidden/>
              </w:rPr>
              <w:fldChar w:fldCharType="separate"/>
            </w:r>
            <w:r>
              <w:rPr>
                <w:noProof/>
                <w:webHidden/>
              </w:rPr>
              <w:t>2</w:t>
            </w:r>
            <w:r>
              <w:rPr>
                <w:noProof/>
                <w:webHidden/>
              </w:rPr>
              <w:fldChar w:fldCharType="end"/>
            </w:r>
          </w:hyperlink>
        </w:p>
        <w:p w14:paraId="5236811A" w14:textId="791648CC" w:rsidR="004837E0" w:rsidRDefault="004837E0">
          <w:pPr>
            <w:pStyle w:val="TOC1"/>
            <w:tabs>
              <w:tab w:val="right" w:leader="dot" w:pos="9350"/>
            </w:tabs>
            <w:rPr>
              <w:noProof/>
              <w:sz w:val="22"/>
              <w:szCs w:val="22"/>
              <w:lang w:val="en-GB" w:eastAsia="en-GB"/>
            </w:rPr>
          </w:pPr>
          <w:hyperlink w:anchor="_Toc100862181" w:history="1">
            <w:r w:rsidRPr="00391ED3">
              <w:rPr>
                <w:rStyle w:val="Hyperlink"/>
                <w:noProof/>
              </w:rPr>
              <w:t>Passwords and Setup</w:t>
            </w:r>
            <w:r>
              <w:rPr>
                <w:noProof/>
                <w:webHidden/>
              </w:rPr>
              <w:tab/>
            </w:r>
            <w:r>
              <w:rPr>
                <w:noProof/>
                <w:webHidden/>
              </w:rPr>
              <w:fldChar w:fldCharType="begin"/>
            </w:r>
            <w:r>
              <w:rPr>
                <w:noProof/>
                <w:webHidden/>
              </w:rPr>
              <w:instrText xml:space="preserve"> PAGEREF _Toc100862181 \h </w:instrText>
            </w:r>
            <w:r>
              <w:rPr>
                <w:noProof/>
                <w:webHidden/>
              </w:rPr>
            </w:r>
            <w:r>
              <w:rPr>
                <w:noProof/>
                <w:webHidden/>
              </w:rPr>
              <w:fldChar w:fldCharType="separate"/>
            </w:r>
            <w:r>
              <w:rPr>
                <w:noProof/>
                <w:webHidden/>
              </w:rPr>
              <w:t>5</w:t>
            </w:r>
            <w:r>
              <w:rPr>
                <w:noProof/>
                <w:webHidden/>
              </w:rPr>
              <w:fldChar w:fldCharType="end"/>
            </w:r>
          </w:hyperlink>
        </w:p>
        <w:p w14:paraId="1003B384" w14:textId="62970662" w:rsidR="004837E0" w:rsidRDefault="004837E0">
          <w:pPr>
            <w:pStyle w:val="TOC1"/>
            <w:tabs>
              <w:tab w:val="right" w:leader="dot" w:pos="9350"/>
            </w:tabs>
            <w:rPr>
              <w:noProof/>
              <w:sz w:val="22"/>
              <w:szCs w:val="22"/>
              <w:lang w:val="en-GB" w:eastAsia="en-GB"/>
            </w:rPr>
          </w:pPr>
          <w:hyperlink w:anchor="_Toc100862182" w:history="1">
            <w:r w:rsidRPr="00391ED3">
              <w:rPr>
                <w:rStyle w:val="Hyperlink"/>
                <w:noProof/>
              </w:rPr>
              <w:t>Website Overview</w:t>
            </w:r>
            <w:r>
              <w:rPr>
                <w:noProof/>
                <w:webHidden/>
              </w:rPr>
              <w:tab/>
            </w:r>
            <w:r>
              <w:rPr>
                <w:noProof/>
                <w:webHidden/>
              </w:rPr>
              <w:fldChar w:fldCharType="begin"/>
            </w:r>
            <w:r>
              <w:rPr>
                <w:noProof/>
                <w:webHidden/>
              </w:rPr>
              <w:instrText xml:space="preserve"> PAGEREF _Toc100862182 \h </w:instrText>
            </w:r>
            <w:r>
              <w:rPr>
                <w:noProof/>
                <w:webHidden/>
              </w:rPr>
            </w:r>
            <w:r>
              <w:rPr>
                <w:noProof/>
                <w:webHidden/>
              </w:rPr>
              <w:fldChar w:fldCharType="separate"/>
            </w:r>
            <w:r>
              <w:rPr>
                <w:noProof/>
                <w:webHidden/>
              </w:rPr>
              <w:t>11</w:t>
            </w:r>
            <w:r>
              <w:rPr>
                <w:noProof/>
                <w:webHidden/>
              </w:rPr>
              <w:fldChar w:fldCharType="end"/>
            </w:r>
          </w:hyperlink>
        </w:p>
        <w:p w14:paraId="790A8619" w14:textId="0175AA35" w:rsidR="004837E0" w:rsidRDefault="004837E0">
          <w:pPr>
            <w:pStyle w:val="TOC1"/>
            <w:tabs>
              <w:tab w:val="right" w:leader="dot" w:pos="9350"/>
            </w:tabs>
            <w:rPr>
              <w:noProof/>
              <w:sz w:val="22"/>
              <w:szCs w:val="22"/>
              <w:lang w:val="en-GB" w:eastAsia="en-GB"/>
            </w:rPr>
          </w:pPr>
          <w:hyperlink w:anchor="_Toc100862183" w:history="1">
            <w:r w:rsidRPr="00391ED3">
              <w:rPr>
                <w:rStyle w:val="Hyperlink"/>
                <w:noProof/>
              </w:rPr>
              <w:t>Overview of Design Process</w:t>
            </w:r>
            <w:r>
              <w:rPr>
                <w:noProof/>
                <w:webHidden/>
              </w:rPr>
              <w:tab/>
            </w:r>
            <w:r>
              <w:rPr>
                <w:noProof/>
                <w:webHidden/>
              </w:rPr>
              <w:fldChar w:fldCharType="begin"/>
            </w:r>
            <w:r>
              <w:rPr>
                <w:noProof/>
                <w:webHidden/>
              </w:rPr>
              <w:instrText xml:space="preserve"> PAGEREF _Toc100862183 \h </w:instrText>
            </w:r>
            <w:r>
              <w:rPr>
                <w:noProof/>
                <w:webHidden/>
              </w:rPr>
            </w:r>
            <w:r>
              <w:rPr>
                <w:noProof/>
                <w:webHidden/>
              </w:rPr>
              <w:fldChar w:fldCharType="separate"/>
            </w:r>
            <w:r>
              <w:rPr>
                <w:noProof/>
                <w:webHidden/>
              </w:rPr>
              <w:t>14</w:t>
            </w:r>
            <w:r>
              <w:rPr>
                <w:noProof/>
                <w:webHidden/>
              </w:rPr>
              <w:fldChar w:fldCharType="end"/>
            </w:r>
          </w:hyperlink>
        </w:p>
        <w:p w14:paraId="23C7614C" w14:textId="04A52B61" w:rsidR="004837E0" w:rsidRDefault="004837E0">
          <w:pPr>
            <w:pStyle w:val="TOC2"/>
            <w:tabs>
              <w:tab w:val="right" w:leader="dot" w:pos="9350"/>
            </w:tabs>
            <w:rPr>
              <w:noProof/>
            </w:rPr>
          </w:pPr>
          <w:hyperlink w:anchor="_Toc100862184" w:history="1">
            <w:r w:rsidRPr="00391ED3">
              <w:rPr>
                <w:rStyle w:val="Hyperlink"/>
                <w:noProof/>
              </w:rPr>
              <w:t>Design of the Website</w:t>
            </w:r>
            <w:r>
              <w:rPr>
                <w:noProof/>
                <w:webHidden/>
              </w:rPr>
              <w:tab/>
            </w:r>
            <w:r>
              <w:rPr>
                <w:noProof/>
                <w:webHidden/>
              </w:rPr>
              <w:fldChar w:fldCharType="begin"/>
            </w:r>
            <w:r>
              <w:rPr>
                <w:noProof/>
                <w:webHidden/>
              </w:rPr>
              <w:instrText xml:space="preserve"> PAGEREF _Toc100862184 \h </w:instrText>
            </w:r>
            <w:r>
              <w:rPr>
                <w:noProof/>
                <w:webHidden/>
              </w:rPr>
            </w:r>
            <w:r>
              <w:rPr>
                <w:noProof/>
                <w:webHidden/>
              </w:rPr>
              <w:fldChar w:fldCharType="separate"/>
            </w:r>
            <w:r>
              <w:rPr>
                <w:noProof/>
                <w:webHidden/>
              </w:rPr>
              <w:t>14</w:t>
            </w:r>
            <w:r>
              <w:rPr>
                <w:noProof/>
                <w:webHidden/>
              </w:rPr>
              <w:fldChar w:fldCharType="end"/>
            </w:r>
          </w:hyperlink>
        </w:p>
        <w:p w14:paraId="32EC6FF6" w14:textId="48AEC199" w:rsidR="004837E0" w:rsidRDefault="004837E0">
          <w:pPr>
            <w:pStyle w:val="TOC2"/>
            <w:tabs>
              <w:tab w:val="right" w:leader="dot" w:pos="9350"/>
            </w:tabs>
            <w:rPr>
              <w:noProof/>
            </w:rPr>
          </w:pPr>
          <w:hyperlink w:anchor="_Toc100862185" w:history="1">
            <w:r w:rsidRPr="00391ED3">
              <w:rPr>
                <w:rStyle w:val="Hyperlink"/>
                <w:noProof/>
              </w:rPr>
              <w:t>Design of the Database</w:t>
            </w:r>
            <w:r>
              <w:rPr>
                <w:noProof/>
                <w:webHidden/>
              </w:rPr>
              <w:tab/>
            </w:r>
            <w:r>
              <w:rPr>
                <w:noProof/>
                <w:webHidden/>
              </w:rPr>
              <w:fldChar w:fldCharType="begin"/>
            </w:r>
            <w:r>
              <w:rPr>
                <w:noProof/>
                <w:webHidden/>
              </w:rPr>
              <w:instrText xml:space="preserve"> PAGEREF _Toc100862185 \h </w:instrText>
            </w:r>
            <w:r>
              <w:rPr>
                <w:noProof/>
                <w:webHidden/>
              </w:rPr>
            </w:r>
            <w:r>
              <w:rPr>
                <w:noProof/>
                <w:webHidden/>
              </w:rPr>
              <w:fldChar w:fldCharType="separate"/>
            </w:r>
            <w:r>
              <w:rPr>
                <w:noProof/>
                <w:webHidden/>
              </w:rPr>
              <w:t>14</w:t>
            </w:r>
            <w:r>
              <w:rPr>
                <w:noProof/>
                <w:webHidden/>
              </w:rPr>
              <w:fldChar w:fldCharType="end"/>
            </w:r>
          </w:hyperlink>
        </w:p>
        <w:p w14:paraId="3DFF2889" w14:textId="338FF18E" w:rsidR="00D03FB7" w:rsidRDefault="00D03FB7">
          <w:r>
            <w:rPr>
              <w:b/>
              <w:bCs/>
              <w:noProof/>
            </w:rPr>
            <w:fldChar w:fldCharType="end"/>
          </w:r>
        </w:p>
      </w:sdtContent>
    </w:sdt>
    <w:p w14:paraId="21D7EE93" w14:textId="77777777" w:rsidR="00DB5D59" w:rsidRDefault="00DB5D59" w:rsidP="00DB5D59"/>
    <w:p w14:paraId="54BA53A3" w14:textId="058F1992" w:rsidR="00DB5D59" w:rsidRDefault="00DB5D59" w:rsidP="00096CBD">
      <w:pPr>
        <w:pStyle w:val="Heading1"/>
      </w:pPr>
      <w:bookmarkStart w:id="0" w:name="_Toc100862179"/>
      <w:r>
        <w:t>Document Purpose</w:t>
      </w:r>
      <w:bookmarkEnd w:id="0"/>
    </w:p>
    <w:p w14:paraId="0173EF3F" w14:textId="6126A655" w:rsidR="00DB5D59" w:rsidRDefault="00DB5D59" w:rsidP="00DB5D59">
      <w:r>
        <w:t xml:space="preserve">This </w:t>
      </w:r>
      <w:r w:rsidR="004A107C">
        <w:t>document</w:t>
      </w:r>
      <w:r>
        <w:t xml:space="preserve"> will help any user with the setup process of the website. The website will be set up in localhost, the passwords and usernames for the databases and website will be provided as the setup continues.</w:t>
      </w:r>
    </w:p>
    <w:p w14:paraId="70241C93" w14:textId="77777777" w:rsidR="00DB5D59" w:rsidRDefault="00DB5D59">
      <w:r>
        <w:br w:type="page"/>
      </w:r>
    </w:p>
    <w:p w14:paraId="766C8FD4" w14:textId="1F584B3F" w:rsidR="00DB5D59" w:rsidRDefault="00535CD3" w:rsidP="00535CD3">
      <w:pPr>
        <w:pStyle w:val="Heading1"/>
      </w:pPr>
      <w:bookmarkStart w:id="1" w:name="_Toc100862180"/>
      <w:r>
        <w:lastRenderedPageBreak/>
        <w:t>Description of Files</w:t>
      </w:r>
      <w:bookmarkEnd w:id="1"/>
    </w:p>
    <w:p w14:paraId="26E6767A" w14:textId="5DD4AF6F" w:rsidR="000B1A39" w:rsidRDefault="00535CD3" w:rsidP="00535CD3">
      <w:r>
        <w:t>The first step will be to download the</w:t>
      </w:r>
      <w:r w:rsidR="000B1A39">
        <w:t xml:space="preserve"> compressed zip</w:t>
      </w:r>
      <w:r>
        <w:t xml:space="preserve"> </w:t>
      </w:r>
      <w:r w:rsidR="000B1A39">
        <w:t>folder</w:t>
      </w:r>
      <w:r>
        <w:t xml:space="preserve"> containing the website folder.</w:t>
      </w:r>
    </w:p>
    <w:p w14:paraId="4B379C54" w14:textId="0CDCEB3A" w:rsidR="000B1A39" w:rsidRDefault="00EF5A5E" w:rsidP="00535CD3">
      <w:r w:rsidRPr="00EF5A5E">
        <w:rPr>
          <w:noProof/>
        </w:rPr>
        <w:drawing>
          <wp:inline distT="0" distB="0" distL="0" distR="0" wp14:anchorId="7ECCC66F" wp14:editId="28B52C62">
            <wp:extent cx="5925377" cy="828791"/>
            <wp:effectExtent l="0" t="0" r="0" b="9525"/>
            <wp:docPr id="18" name="Picture 18" descr="Image of zip archiv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of zip archive folder"/>
                    <pic:cNvPicPr/>
                  </pic:nvPicPr>
                  <pic:blipFill>
                    <a:blip r:embed="rId10"/>
                    <a:stretch>
                      <a:fillRect/>
                    </a:stretch>
                  </pic:blipFill>
                  <pic:spPr>
                    <a:xfrm>
                      <a:off x="0" y="0"/>
                      <a:ext cx="5925377" cy="828791"/>
                    </a:xfrm>
                    <a:prstGeom prst="rect">
                      <a:avLst/>
                    </a:prstGeom>
                  </pic:spPr>
                </pic:pic>
              </a:graphicData>
            </a:graphic>
          </wp:inline>
        </w:drawing>
      </w:r>
    </w:p>
    <w:p w14:paraId="1AB18048" w14:textId="26930BA5" w:rsidR="000B1A39" w:rsidRDefault="000B1A39" w:rsidP="00535CD3"/>
    <w:p w14:paraId="6D489416" w14:textId="435B2B67" w:rsidR="00483FEA" w:rsidRDefault="000B1A39" w:rsidP="00535CD3">
      <w:r>
        <w:t>The full contents of the website will</w:t>
      </w:r>
      <w:r w:rsidR="00EF5A5E">
        <w:t xml:space="preserve"> </w:t>
      </w:r>
      <w:r>
        <w:t xml:space="preserve">be inside </w:t>
      </w:r>
      <w:r w:rsidR="00330658">
        <w:t xml:space="preserve">the zip file </w:t>
      </w:r>
      <w:r>
        <w:t>and must be extracted before they can be used.</w:t>
      </w:r>
    </w:p>
    <w:p w14:paraId="2019FF87" w14:textId="3D260C47" w:rsidR="00483FEA" w:rsidRDefault="00EF5A5E" w:rsidP="00535CD3">
      <w:r w:rsidRPr="00EF5A5E">
        <w:rPr>
          <w:noProof/>
        </w:rPr>
        <w:drawing>
          <wp:inline distT="0" distB="0" distL="0" distR="0" wp14:anchorId="77B1CBD8" wp14:editId="0EC6534F">
            <wp:extent cx="3629532" cy="3743847"/>
            <wp:effectExtent l="0" t="0" r="9525" b="0"/>
            <wp:docPr id="19" name="Picture 19" descr="a screenshot of the extract all button showing up after the zip folder was right cli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the extract all button showing up after the zip folder was right clicked."/>
                    <pic:cNvPicPr/>
                  </pic:nvPicPr>
                  <pic:blipFill>
                    <a:blip r:embed="rId11"/>
                    <a:stretch>
                      <a:fillRect/>
                    </a:stretch>
                  </pic:blipFill>
                  <pic:spPr>
                    <a:xfrm>
                      <a:off x="0" y="0"/>
                      <a:ext cx="3629532" cy="3743847"/>
                    </a:xfrm>
                    <a:prstGeom prst="rect">
                      <a:avLst/>
                    </a:prstGeom>
                  </pic:spPr>
                </pic:pic>
              </a:graphicData>
            </a:graphic>
          </wp:inline>
        </w:drawing>
      </w:r>
    </w:p>
    <w:p w14:paraId="2C350736" w14:textId="77777777" w:rsidR="00483FEA" w:rsidRDefault="00483FEA" w:rsidP="00535CD3"/>
    <w:p w14:paraId="6CC38671" w14:textId="77777777" w:rsidR="00096CBD" w:rsidRDefault="00096CBD">
      <w:r>
        <w:br w:type="page"/>
      </w:r>
    </w:p>
    <w:p w14:paraId="47AA020F" w14:textId="24098222" w:rsidR="00EF5A5E" w:rsidRDefault="008A007E" w:rsidP="00535CD3">
      <w:r>
        <w:lastRenderedPageBreak/>
        <w:t xml:space="preserve">It would be wise to check that all files are </w:t>
      </w:r>
      <w:r w:rsidR="00330658">
        <w:t>functional,</w:t>
      </w:r>
      <w:r>
        <w:t xml:space="preserve"> and that the compression process did not lose any important data.</w:t>
      </w:r>
    </w:p>
    <w:p w14:paraId="7DF8A3C9" w14:textId="636A255C" w:rsidR="008A007E" w:rsidRDefault="00EF5A5E" w:rsidP="00535CD3">
      <w:r w:rsidRPr="00EF5A5E">
        <w:rPr>
          <w:noProof/>
        </w:rPr>
        <w:drawing>
          <wp:inline distT="0" distB="0" distL="0" distR="0" wp14:anchorId="2DBF3BEE" wp14:editId="333EDB55">
            <wp:extent cx="5943600" cy="1495425"/>
            <wp:effectExtent l="0" t="0" r="0" b="952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rotWithShape="1">
                    <a:blip r:embed="rId12"/>
                    <a:srcRect b="11731"/>
                    <a:stretch/>
                  </pic:blipFill>
                  <pic:spPr bwMode="auto">
                    <a:xfrm>
                      <a:off x="0" y="0"/>
                      <a:ext cx="5943600" cy="1495425"/>
                    </a:xfrm>
                    <a:prstGeom prst="rect">
                      <a:avLst/>
                    </a:prstGeom>
                    <a:ln>
                      <a:noFill/>
                    </a:ln>
                    <a:extLst>
                      <a:ext uri="{53640926-AAD7-44D8-BBD7-CCE9431645EC}">
                        <a14:shadowObscured xmlns:a14="http://schemas.microsoft.com/office/drawing/2010/main"/>
                      </a:ext>
                    </a:extLst>
                  </pic:spPr>
                </pic:pic>
              </a:graphicData>
            </a:graphic>
          </wp:inline>
        </w:drawing>
      </w:r>
    </w:p>
    <w:p w14:paraId="7859931F" w14:textId="1BD2072E" w:rsidR="008A007E" w:rsidRDefault="008A007E" w:rsidP="00535CD3">
      <w:r>
        <w:t>The folder</w:t>
      </w:r>
      <w:r w:rsidR="00FB7913">
        <w:t xml:space="preserve"> should</w:t>
      </w:r>
      <w:r>
        <w:t xml:space="preserve"> contain:</w:t>
      </w:r>
    </w:p>
    <w:p w14:paraId="72328956" w14:textId="1161BA82" w:rsidR="000B1A39" w:rsidRDefault="00330658" w:rsidP="00330658">
      <w:pPr>
        <w:pStyle w:val="ListParagraph"/>
        <w:numPr>
          <w:ilvl w:val="0"/>
          <w:numId w:val="24"/>
        </w:numPr>
      </w:pPr>
      <w:r>
        <w:t xml:space="preserve">The </w:t>
      </w:r>
      <w:r w:rsidR="00EF5A5E">
        <w:t>project</w:t>
      </w:r>
      <w:r>
        <w:t xml:space="preserve"> folder,</w:t>
      </w:r>
    </w:p>
    <w:p w14:paraId="7A58D166" w14:textId="77777777" w:rsidR="00330658" w:rsidRDefault="00330658" w:rsidP="00330658">
      <w:pPr>
        <w:pStyle w:val="ListParagraph"/>
      </w:pPr>
    </w:p>
    <w:p w14:paraId="35FD6D97" w14:textId="3E6FB2F2" w:rsidR="00330658" w:rsidRDefault="00EF5A5E" w:rsidP="00330658">
      <w:pPr>
        <w:pStyle w:val="ListParagraph"/>
      </w:pPr>
      <w:r w:rsidRPr="00EF5A5E">
        <w:rPr>
          <w:noProof/>
        </w:rPr>
        <w:drawing>
          <wp:inline distT="0" distB="0" distL="0" distR="0" wp14:anchorId="5B5B4C9C" wp14:editId="6393F6CB">
            <wp:extent cx="5943600" cy="133540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stretch>
                      <a:fillRect/>
                    </a:stretch>
                  </pic:blipFill>
                  <pic:spPr>
                    <a:xfrm>
                      <a:off x="0" y="0"/>
                      <a:ext cx="5943600" cy="1335405"/>
                    </a:xfrm>
                    <a:prstGeom prst="rect">
                      <a:avLst/>
                    </a:prstGeom>
                  </pic:spPr>
                </pic:pic>
              </a:graphicData>
            </a:graphic>
          </wp:inline>
        </w:drawing>
      </w:r>
    </w:p>
    <w:p w14:paraId="7E7F36FB" w14:textId="716D3A2F" w:rsidR="00330658" w:rsidRDefault="00330658" w:rsidP="00330658">
      <w:pPr>
        <w:pStyle w:val="ListParagraph"/>
      </w:pPr>
    </w:p>
    <w:p w14:paraId="0989CDDA" w14:textId="0BF046B6" w:rsidR="00330658" w:rsidRDefault="00EF5A5E" w:rsidP="00330658">
      <w:pPr>
        <w:pStyle w:val="ListParagraph"/>
        <w:numPr>
          <w:ilvl w:val="0"/>
          <w:numId w:val="24"/>
        </w:numPr>
      </w:pPr>
      <w:r>
        <w:t>T</w:t>
      </w:r>
      <w:r w:rsidR="00330658">
        <w:t xml:space="preserve">he </w:t>
      </w:r>
      <w:r>
        <w:t xml:space="preserve">website </w:t>
      </w:r>
      <w:r w:rsidR="00330658">
        <w:t>folder,</w:t>
      </w:r>
    </w:p>
    <w:p w14:paraId="1BBD6E1C" w14:textId="77777777" w:rsidR="00096CBD" w:rsidRDefault="00096CBD" w:rsidP="00EF5A5E">
      <w:pPr>
        <w:pStyle w:val="ListParagraph"/>
        <w:rPr>
          <w:noProof/>
        </w:rPr>
      </w:pPr>
    </w:p>
    <w:p w14:paraId="3726F662" w14:textId="66606988" w:rsidR="00EF5A5E" w:rsidRDefault="00EF5A5E" w:rsidP="00EF5A5E">
      <w:pPr>
        <w:pStyle w:val="ListParagraph"/>
      </w:pPr>
      <w:r w:rsidRPr="00EF5A5E">
        <w:rPr>
          <w:noProof/>
        </w:rPr>
        <w:drawing>
          <wp:inline distT="0" distB="0" distL="0" distR="0" wp14:anchorId="2FE30BB2" wp14:editId="49C003D9">
            <wp:extent cx="5943600" cy="268605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4"/>
                    <a:srcRect b="8282"/>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2395E3A6" w14:textId="484B2BE6" w:rsidR="00EF5A5E" w:rsidRDefault="00EF5A5E" w:rsidP="00EF5A5E">
      <w:pPr>
        <w:pStyle w:val="ListParagraph"/>
      </w:pPr>
    </w:p>
    <w:p w14:paraId="06DFF32B" w14:textId="1C365624" w:rsidR="00EF5A5E" w:rsidRDefault="00EF5A5E" w:rsidP="00EF5A5E">
      <w:pPr>
        <w:pStyle w:val="ListParagraph"/>
        <w:numPr>
          <w:ilvl w:val="0"/>
          <w:numId w:val="24"/>
        </w:numPr>
      </w:pPr>
      <w:r>
        <w:t>And the database SQL file,</w:t>
      </w:r>
    </w:p>
    <w:p w14:paraId="6B9373A0" w14:textId="12C7A515" w:rsidR="00EF5A5E" w:rsidRDefault="00EF5A5E" w:rsidP="00EF5A5E">
      <w:pPr>
        <w:pStyle w:val="ListParagraph"/>
      </w:pPr>
    </w:p>
    <w:p w14:paraId="5A14AD05" w14:textId="77777777" w:rsidR="00096CBD" w:rsidRDefault="00EF5A5E" w:rsidP="00096CBD">
      <w:pPr>
        <w:pStyle w:val="ListParagraph"/>
      </w:pPr>
      <w:r w:rsidRPr="00EF5A5E">
        <w:rPr>
          <w:noProof/>
        </w:rPr>
        <w:drawing>
          <wp:inline distT="0" distB="0" distL="0" distR="0" wp14:anchorId="581A26ED" wp14:editId="7E5441D0">
            <wp:extent cx="567769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692" cy="247685"/>
                    </a:xfrm>
                    <a:prstGeom prst="rect">
                      <a:avLst/>
                    </a:prstGeom>
                  </pic:spPr>
                </pic:pic>
              </a:graphicData>
            </a:graphic>
          </wp:inline>
        </w:drawing>
      </w:r>
    </w:p>
    <w:p w14:paraId="26CA5270" w14:textId="77777777" w:rsidR="00096CBD" w:rsidRDefault="00096CBD">
      <w:r>
        <w:br w:type="page"/>
      </w:r>
      <w:r>
        <w:lastRenderedPageBreak/>
        <w:br w:type="page"/>
      </w:r>
    </w:p>
    <w:p w14:paraId="00EDA2CA" w14:textId="4007B011" w:rsidR="00052E4F" w:rsidRDefault="00535CD3" w:rsidP="00096CBD">
      <w:pPr>
        <w:pStyle w:val="Heading1"/>
      </w:pPr>
      <w:bookmarkStart w:id="2" w:name="_Toc100862181"/>
      <w:r>
        <w:lastRenderedPageBreak/>
        <w:t>Passwords</w:t>
      </w:r>
      <w:r w:rsidR="00052E4F">
        <w:t xml:space="preserve"> and Setup</w:t>
      </w:r>
      <w:bookmarkEnd w:id="2"/>
    </w:p>
    <w:p w14:paraId="01BEABD7" w14:textId="01FA5D10" w:rsidR="00E41BD9" w:rsidRDefault="00B53B8E" w:rsidP="00B53B8E">
      <w:r>
        <w:t xml:space="preserve">After the folder has been extracted </w:t>
      </w:r>
      <w:r w:rsidR="00EF5A5E">
        <w:t xml:space="preserve">move it </w:t>
      </w:r>
      <w:r>
        <w:t xml:space="preserve">to the www folder within the wamp64 folder, which can be found in </w:t>
      </w:r>
      <w:r w:rsidR="00EF5A5E">
        <w:t xml:space="preserve">your computers </w:t>
      </w:r>
      <w:r>
        <w:t>C drive.</w:t>
      </w:r>
    </w:p>
    <w:p w14:paraId="257BC980" w14:textId="7CD0DCF7" w:rsidR="001A06B3" w:rsidRDefault="00E41BD9" w:rsidP="00B53B8E">
      <w:r>
        <w:rPr>
          <w:noProof/>
        </w:rPr>
        <w:drawing>
          <wp:inline distT="0" distB="0" distL="0" distR="0" wp14:anchorId="1F34DB7C" wp14:editId="49D4DC51">
            <wp:extent cx="5712460" cy="2153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712460" cy="2153285"/>
                    </a:xfrm>
                    <a:prstGeom prst="rect">
                      <a:avLst/>
                    </a:prstGeom>
                  </pic:spPr>
                </pic:pic>
              </a:graphicData>
            </a:graphic>
          </wp:inline>
        </w:drawing>
      </w:r>
    </w:p>
    <w:p w14:paraId="21266D50" w14:textId="7D091F36" w:rsidR="001A06B3" w:rsidRDefault="001A06B3" w:rsidP="00B53B8E">
      <w:r>
        <w:rPr>
          <w:noProof/>
        </w:rPr>
        <w:drawing>
          <wp:inline distT="0" distB="0" distL="0" distR="0" wp14:anchorId="5E14C0C7" wp14:editId="5D347C8A">
            <wp:extent cx="5731510" cy="200533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pic:cNvPicPr>
                  </pic:nvPicPr>
                  <pic:blipFill>
                    <a:blip r:embed="rId17"/>
                    <a:stretch>
                      <a:fillRect/>
                    </a:stretch>
                  </pic:blipFill>
                  <pic:spPr>
                    <a:xfrm>
                      <a:off x="0" y="0"/>
                      <a:ext cx="5731510" cy="2005330"/>
                    </a:xfrm>
                    <a:prstGeom prst="rect">
                      <a:avLst/>
                    </a:prstGeom>
                  </pic:spPr>
                </pic:pic>
              </a:graphicData>
            </a:graphic>
          </wp:inline>
        </w:drawing>
      </w:r>
    </w:p>
    <w:p w14:paraId="61FF465D" w14:textId="193B3F6B" w:rsidR="003B41C9" w:rsidRDefault="003B41C9" w:rsidP="00B53B8E"/>
    <w:p w14:paraId="10FCB95A" w14:textId="4A5F5E21" w:rsidR="003B41C9" w:rsidRDefault="003B41C9" w:rsidP="00B53B8E">
      <w:r>
        <w:rPr>
          <w:noProof/>
        </w:rPr>
        <w:lastRenderedPageBreak/>
        <w:drawing>
          <wp:inline distT="0" distB="0" distL="0" distR="0" wp14:anchorId="47AAE6D0" wp14:editId="14CAA282">
            <wp:extent cx="5677958" cy="276225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8"/>
                    <a:srcRect l="59517" t="28850" r="8253" b="43276"/>
                    <a:stretch/>
                  </pic:blipFill>
                  <pic:spPr bwMode="auto">
                    <a:xfrm>
                      <a:off x="0" y="0"/>
                      <a:ext cx="5695494" cy="2770781"/>
                    </a:xfrm>
                    <a:prstGeom prst="rect">
                      <a:avLst/>
                    </a:prstGeom>
                    <a:ln>
                      <a:noFill/>
                    </a:ln>
                    <a:extLst>
                      <a:ext uri="{53640926-AAD7-44D8-BBD7-CCE9431645EC}">
                        <a14:shadowObscured xmlns:a14="http://schemas.microsoft.com/office/drawing/2010/main"/>
                      </a:ext>
                    </a:extLst>
                  </pic:spPr>
                </pic:pic>
              </a:graphicData>
            </a:graphic>
          </wp:inline>
        </w:drawing>
      </w:r>
    </w:p>
    <w:p w14:paraId="65911F08" w14:textId="69182189" w:rsidR="00B53B8E" w:rsidRDefault="00E121D7" w:rsidP="00B53B8E">
      <w:r>
        <w:t xml:space="preserve">After moving the folder, </w:t>
      </w:r>
      <w:r w:rsidR="007331D8">
        <w:t xml:space="preserve">you can set up </w:t>
      </w:r>
      <w:r>
        <w:t>the database. To do so Wamp must be enabled so that the website can run locally on this machine.</w:t>
      </w:r>
    </w:p>
    <w:p w14:paraId="5DCB7250" w14:textId="531E17C0" w:rsidR="007331D8" w:rsidRDefault="007331D8" w:rsidP="00B53B8E">
      <w:r w:rsidRPr="007331D8">
        <w:drawing>
          <wp:inline distT="0" distB="0" distL="0" distR="0" wp14:anchorId="44820754" wp14:editId="0773A9B5">
            <wp:extent cx="5943600" cy="23907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943600" cy="2390775"/>
                    </a:xfrm>
                    <a:prstGeom prst="rect">
                      <a:avLst/>
                    </a:prstGeom>
                  </pic:spPr>
                </pic:pic>
              </a:graphicData>
            </a:graphic>
          </wp:inline>
        </w:drawing>
      </w:r>
    </w:p>
    <w:p w14:paraId="4722C676" w14:textId="77777777" w:rsidR="00E121D7" w:rsidRDefault="00E121D7" w:rsidP="00E121D7">
      <w:r>
        <w:t xml:space="preserve">Open </w:t>
      </w:r>
      <w:proofErr w:type="spellStart"/>
      <w:r>
        <w:t>wamp</w:t>
      </w:r>
      <w:proofErr w:type="spellEnd"/>
      <w:r>
        <w:t xml:space="preserve"> and use the username “root” with no password to access your local area. Now press new and pick any name for the database. Then press create.</w:t>
      </w:r>
    </w:p>
    <w:p w14:paraId="3E01CE64" w14:textId="77777777" w:rsidR="00E121D7" w:rsidRDefault="00E121D7" w:rsidP="00E121D7"/>
    <w:p w14:paraId="6C41BA1F" w14:textId="77777777" w:rsidR="004A107C" w:rsidRDefault="0057739F" w:rsidP="00E121D7">
      <w:r>
        <w:rPr>
          <w:noProof/>
        </w:rPr>
        <w:lastRenderedPageBreak/>
        <w:drawing>
          <wp:inline distT="0" distB="0" distL="0" distR="0" wp14:anchorId="4B4DB9AC" wp14:editId="2518040D">
            <wp:extent cx="5686425" cy="3055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3001" t="12867" r="39808" b="40935"/>
                    <a:stretch/>
                  </pic:blipFill>
                  <pic:spPr bwMode="auto">
                    <a:xfrm>
                      <a:off x="0" y="0"/>
                      <a:ext cx="5695693" cy="3060952"/>
                    </a:xfrm>
                    <a:prstGeom prst="rect">
                      <a:avLst/>
                    </a:prstGeom>
                    <a:noFill/>
                    <a:ln>
                      <a:noFill/>
                    </a:ln>
                    <a:extLst>
                      <a:ext uri="{53640926-AAD7-44D8-BBD7-CCE9431645EC}">
                        <a14:shadowObscured xmlns:a14="http://schemas.microsoft.com/office/drawing/2010/main"/>
                      </a:ext>
                    </a:extLst>
                  </pic:spPr>
                </pic:pic>
              </a:graphicData>
            </a:graphic>
          </wp:inline>
        </w:drawing>
      </w:r>
    </w:p>
    <w:p w14:paraId="597A12D8" w14:textId="77777777" w:rsidR="004A107C" w:rsidRDefault="004A107C" w:rsidP="00E121D7"/>
    <w:p w14:paraId="5E5AFE7A" w14:textId="73B9EBBC" w:rsidR="00CE34A1" w:rsidRDefault="004A107C" w:rsidP="00E121D7">
      <w:r>
        <w:t>Once done, you will have to import the SQL file from the website folder shown earlier. This will get the database onto the</w:t>
      </w:r>
      <w:r w:rsidR="00710627">
        <w:t xml:space="preserve"> local</w:t>
      </w:r>
      <w:r>
        <w:t xml:space="preserve"> system.</w:t>
      </w:r>
      <w:r w:rsidR="00886C5B">
        <w:t xml:space="preserve"> </w:t>
      </w:r>
      <w:r w:rsidR="00CE34A1">
        <w:rPr>
          <w:noProof/>
        </w:rPr>
        <w:drawing>
          <wp:inline distT="0" distB="0" distL="0" distR="0" wp14:anchorId="2BF45670" wp14:editId="7BED3C3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C18ADD" w14:textId="2FF8F363" w:rsidR="00EB25A6" w:rsidRDefault="00BF73E9" w:rsidP="00E121D7">
      <w:r>
        <w:rPr>
          <w:noProof/>
        </w:rPr>
        <w:lastRenderedPageBreak/>
        <w:drawing>
          <wp:inline distT="0" distB="0" distL="0" distR="0" wp14:anchorId="5CE74FFF" wp14:editId="30F4D563">
            <wp:extent cx="5934075" cy="3257550"/>
            <wp:effectExtent l="0" t="0" r="952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7C9DF228" w14:textId="77777777" w:rsidR="00EB25A6" w:rsidRDefault="00EB25A6" w:rsidP="00E121D7"/>
    <w:p w14:paraId="01AE2C3B" w14:textId="442D9BDF" w:rsidR="00BF73E9" w:rsidRDefault="00CE34A1" w:rsidP="00E121D7">
      <w:r>
        <w:rPr>
          <w:noProof/>
        </w:rPr>
        <w:drawing>
          <wp:inline distT="0" distB="0" distL="0" distR="0" wp14:anchorId="49ADACCF" wp14:editId="10DAC6C4">
            <wp:extent cx="5934075" cy="3257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3CAD500B" w14:textId="77777777" w:rsidR="002039AC" w:rsidRDefault="002039AC">
      <w:r>
        <w:br w:type="page"/>
      </w:r>
    </w:p>
    <w:p w14:paraId="72667322" w14:textId="477A5F78" w:rsidR="00BF73E9" w:rsidRDefault="00BF73E9" w:rsidP="00E121D7">
      <w:r>
        <w:lastRenderedPageBreak/>
        <w:t xml:space="preserve">Once </w:t>
      </w:r>
      <w:r w:rsidR="007331D8">
        <w:t>finished,</w:t>
      </w:r>
      <w:r>
        <w:t xml:space="preserve"> you can see that </w:t>
      </w:r>
      <w:r w:rsidR="00251799">
        <w:t>you</w:t>
      </w:r>
      <w:r>
        <w:t xml:space="preserve"> have the database on </w:t>
      </w:r>
      <w:r w:rsidR="00251799">
        <w:t xml:space="preserve">your </w:t>
      </w:r>
      <w:r>
        <w:t>system</w:t>
      </w:r>
      <w:r w:rsidR="007331D8">
        <w:t xml:space="preserve"> </w:t>
      </w:r>
      <w:r>
        <w:t xml:space="preserve">and </w:t>
      </w:r>
      <w:r w:rsidR="007331D8">
        <w:t xml:space="preserve">so </w:t>
      </w:r>
      <w:r w:rsidR="00251799">
        <w:t xml:space="preserve">you </w:t>
      </w:r>
      <w:r>
        <w:t>can now use user accounts instead. There are two accounts made for the database. An Administrator and a Test User. These features were set up using the management portion of phpMyAdmin.</w:t>
      </w:r>
    </w:p>
    <w:p w14:paraId="205C6FB5" w14:textId="77777777" w:rsidR="002039AC" w:rsidRDefault="002039AC" w:rsidP="00E121D7"/>
    <w:p w14:paraId="38E645BE" w14:textId="572422EB" w:rsidR="002039AC" w:rsidRDefault="002039AC" w:rsidP="00E121D7">
      <w:r w:rsidRPr="002039AC">
        <w:drawing>
          <wp:inline distT="0" distB="0" distL="0" distR="0" wp14:anchorId="485E88CB" wp14:editId="5E575351">
            <wp:extent cx="4229100" cy="1304925"/>
            <wp:effectExtent l="0" t="0" r="0" b="952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24"/>
                    <a:srcRect t="6914" b="20214"/>
                    <a:stretch/>
                  </pic:blipFill>
                  <pic:spPr bwMode="auto">
                    <a:xfrm>
                      <a:off x="0" y="0"/>
                      <a:ext cx="4229690" cy="1305107"/>
                    </a:xfrm>
                    <a:prstGeom prst="rect">
                      <a:avLst/>
                    </a:prstGeom>
                    <a:ln>
                      <a:noFill/>
                    </a:ln>
                    <a:extLst>
                      <a:ext uri="{53640926-AAD7-44D8-BBD7-CCE9431645EC}">
                        <a14:shadowObscured xmlns:a14="http://schemas.microsoft.com/office/drawing/2010/main"/>
                      </a:ext>
                    </a:extLst>
                  </pic:spPr>
                </pic:pic>
              </a:graphicData>
            </a:graphic>
          </wp:inline>
        </w:drawing>
      </w:r>
    </w:p>
    <w:p w14:paraId="27E5C664" w14:textId="34F8C55E" w:rsidR="002039AC" w:rsidRDefault="002039AC" w:rsidP="00E121D7">
      <w:r w:rsidRPr="002039AC">
        <w:drawing>
          <wp:inline distT="0" distB="0" distL="0" distR="0" wp14:anchorId="7353237C" wp14:editId="4AFD1E4F">
            <wp:extent cx="5229225" cy="2754841"/>
            <wp:effectExtent l="0" t="0" r="0" b="762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5"/>
                    <a:srcRect t="10848"/>
                    <a:stretch/>
                  </pic:blipFill>
                  <pic:spPr bwMode="auto">
                    <a:xfrm>
                      <a:off x="0" y="0"/>
                      <a:ext cx="5254169" cy="2767982"/>
                    </a:xfrm>
                    <a:prstGeom prst="rect">
                      <a:avLst/>
                    </a:prstGeom>
                    <a:ln>
                      <a:noFill/>
                    </a:ln>
                    <a:extLst>
                      <a:ext uri="{53640926-AAD7-44D8-BBD7-CCE9431645EC}">
                        <a14:shadowObscured xmlns:a14="http://schemas.microsoft.com/office/drawing/2010/main"/>
                      </a:ext>
                    </a:extLst>
                  </pic:spPr>
                </pic:pic>
              </a:graphicData>
            </a:graphic>
          </wp:inline>
        </w:drawing>
      </w:r>
    </w:p>
    <w:p w14:paraId="1AD98182" w14:textId="5A37C0A1" w:rsidR="002039AC" w:rsidRDefault="002039AC" w:rsidP="00E121D7">
      <w:r w:rsidRPr="002039AC">
        <w:drawing>
          <wp:inline distT="0" distB="0" distL="0" distR="0" wp14:anchorId="62D7FCB8" wp14:editId="3099E238">
            <wp:extent cx="5210175" cy="2834982"/>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6"/>
                    <a:srcRect t="9827"/>
                    <a:stretch/>
                  </pic:blipFill>
                  <pic:spPr bwMode="auto">
                    <a:xfrm>
                      <a:off x="0" y="0"/>
                      <a:ext cx="5215163" cy="2837696"/>
                    </a:xfrm>
                    <a:prstGeom prst="rect">
                      <a:avLst/>
                    </a:prstGeom>
                    <a:ln>
                      <a:noFill/>
                    </a:ln>
                    <a:extLst>
                      <a:ext uri="{53640926-AAD7-44D8-BBD7-CCE9431645EC}">
                        <a14:shadowObscured xmlns:a14="http://schemas.microsoft.com/office/drawing/2010/main"/>
                      </a:ext>
                    </a:extLst>
                  </pic:spPr>
                </pic:pic>
              </a:graphicData>
            </a:graphic>
          </wp:inline>
        </w:drawing>
      </w:r>
    </w:p>
    <w:p w14:paraId="7262BA5A" w14:textId="77777777" w:rsidR="002039AC" w:rsidRDefault="002039AC" w:rsidP="00E121D7"/>
    <w:p w14:paraId="348F8F63" w14:textId="6C371FF3" w:rsidR="00EB25A6" w:rsidRPr="002039AC" w:rsidRDefault="00BF73E9" w:rsidP="00EB25A6">
      <w:r>
        <w:t>N</w:t>
      </w:r>
      <w:r w:rsidR="00EB25A6">
        <w:t>ext</w:t>
      </w:r>
      <w:r>
        <w:t xml:space="preserve"> </w:t>
      </w:r>
      <w:r w:rsidR="00EB25A6">
        <w:t xml:space="preserve">you will </w:t>
      </w:r>
      <w:r>
        <w:t xml:space="preserve">run the website. </w:t>
      </w:r>
      <w:r w:rsidR="00EB25A6">
        <w:t xml:space="preserve">To do so, you </w:t>
      </w:r>
      <w:r w:rsidR="004837E0">
        <w:t>must</w:t>
      </w:r>
      <w:r w:rsidR="00EB25A6">
        <w:t xml:space="preserve"> go </w:t>
      </w:r>
      <w:r>
        <w:t>into your web browser and type in “</w:t>
      </w:r>
      <w:r>
        <w:rPr>
          <w:rFonts w:ascii="Times New Roman" w:hAnsi="Times New Roman" w:cs="Times New Roman"/>
          <w:sz w:val="24"/>
          <w:szCs w:val="24"/>
        </w:rPr>
        <w:t>localhost/</w:t>
      </w:r>
      <w:r w:rsidR="00251799">
        <w:rPr>
          <w:rFonts w:ascii="Times New Roman" w:hAnsi="Times New Roman" w:cs="Times New Roman"/>
          <w:sz w:val="24"/>
          <w:szCs w:val="24"/>
        </w:rPr>
        <w:t>COM336Team17Website</w:t>
      </w:r>
      <w:r>
        <w:t>” as that is the name of the folder within your www directory.</w:t>
      </w:r>
    </w:p>
    <w:p w14:paraId="5E359244" w14:textId="4DDA4F82" w:rsidR="009717A8" w:rsidRDefault="00EB25A6" w:rsidP="00251799">
      <w:r>
        <w:rPr>
          <w:noProof/>
        </w:rPr>
        <w:drawing>
          <wp:inline distT="0" distB="0" distL="0" distR="0" wp14:anchorId="5B6771A5" wp14:editId="75D8E8A1">
            <wp:extent cx="5334000" cy="2872154"/>
            <wp:effectExtent l="0" t="0" r="0" b="4445"/>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273"/>
                    <a:stretch/>
                  </pic:blipFill>
                  <pic:spPr bwMode="auto">
                    <a:xfrm>
                      <a:off x="0" y="0"/>
                      <a:ext cx="5370024" cy="2891551"/>
                    </a:xfrm>
                    <a:prstGeom prst="rect">
                      <a:avLst/>
                    </a:prstGeom>
                    <a:noFill/>
                    <a:ln>
                      <a:noFill/>
                    </a:ln>
                    <a:extLst>
                      <a:ext uri="{53640926-AAD7-44D8-BBD7-CCE9431645EC}">
                        <a14:shadowObscured xmlns:a14="http://schemas.microsoft.com/office/drawing/2010/main"/>
                      </a:ext>
                    </a:extLst>
                  </pic:spPr>
                </pic:pic>
              </a:graphicData>
            </a:graphic>
          </wp:inline>
        </w:drawing>
      </w:r>
    </w:p>
    <w:p w14:paraId="06DF48B7" w14:textId="77777777" w:rsidR="009717A8" w:rsidRDefault="009717A8">
      <w:pPr>
        <w:rPr>
          <w:rFonts w:asciiTheme="majorHAnsi" w:eastAsiaTheme="majorEastAsia" w:hAnsiTheme="majorHAnsi" w:cstheme="majorBidi"/>
          <w:color w:val="1F3864" w:themeColor="accent1" w:themeShade="80"/>
          <w:sz w:val="32"/>
          <w:szCs w:val="32"/>
        </w:rPr>
      </w:pPr>
      <w:r>
        <w:br w:type="page"/>
      </w:r>
    </w:p>
    <w:p w14:paraId="69EC2AC1" w14:textId="4D300D48" w:rsidR="00B323A3" w:rsidRDefault="00B323A3" w:rsidP="002039AC">
      <w:pPr>
        <w:pStyle w:val="Heading1"/>
      </w:pPr>
      <w:bookmarkStart w:id="3" w:name="_Toc100862182"/>
      <w:r>
        <w:lastRenderedPageBreak/>
        <w:t>Website Overview</w:t>
      </w:r>
      <w:bookmarkEnd w:id="3"/>
    </w:p>
    <w:p w14:paraId="641F7626" w14:textId="19D193EF" w:rsidR="007768FC" w:rsidRDefault="002221C0" w:rsidP="00B323A3">
      <w:r>
        <w:t>The main homepage allows the user to select a recommended book, search for a preferred book, log into their account or create an account and, scroll through books based on genre.</w:t>
      </w:r>
    </w:p>
    <w:p w14:paraId="435FFFF6" w14:textId="5FE47A7B" w:rsidR="00232FF8" w:rsidRDefault="007768FC" w:rsidP="00B323A3">
      <w:r w:rsidRPr="007768FC">
        <w:rPr>
          <w:noProof/>
        </w:rPr>
        <w:drawing>
          <wp:inline distT="0" distB="0" distL="0" distR="0" wp14:anchorId="60418DCD" wp14:editId="75115ED6">
            <wp:extent cx="5972175" cy="2883008"/>
            <wp:effectExtent l="0" t="0" r="0" b="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rotWithShape="1">
                    <a:blip r:embed="rId28"/>
                    <a:srcRect r="961"/>
                    <a:stretch/>
                  </pic:blipFill>
                  <pic:spPr bwMode="auto">
                    <a:xfrm>
                      <a:off x="0" y="0"/>
                      <a:ext cx="5983496" cy="2888473"/>
                    </a:xfrm>
                    <a:prstGeom prst="rect">
                      <a:avLst/>
                    </a:prstGeom>
                    <a:ln>
                      <a:noFill/>
                    </a:ln>
                    <a:extLst>
                      <a:ext uri="{53640926-AAD7-44D8-BBD7-CCE9431645EC}">
                        <a14:shadowObscured xmlns:a14="http://schemas.microsoft.com/office/drawing/2010/main"/>
                      </a:ext>
                    </a:extLst>
                  </pic:spPr>
                </pic:pic>
              </a:graphicData>
            </a:graphic>
          </wp:inline>
        </w:drawing>
      </w:r>
    </w:p>
    <w:p w14:paraId="0A10B163" w14:textId="1824E59C" w:rsidR="007768FC" w:rsidRDefault="00232FF8" w:rsidP="00B323A3">
      <w:r>
        <w:t>The search page allows the user to filter books based on genre. They can then read the book if they own it or preview the book</w:t>
      </w:r>
      <w:r w:rsidR="00EE419E">
        <w:t xml:space="preserve"> if not</w:t>
      </w:r>
      <w:r>
        <w:t>.</w:t>
      </w:r>
    </w:p>
    <w:p w14:paraId="5298A618" w14:textId="7EB19AC0" w:rsidR="007768FC" w:rsidRDefault="007768FC" w:rsidP="00B323A3">
      <w:r w:rsidRPr="007768FC">
        <w:rPr>
          <w:noProof/>
        </w:rPr>
        <w:drawing>
          <wp:inline distT="0" distB="0" distL="0" distR="0" wp14:anchorId="7E8AB0E8" wp14:editId="1A9B4E50">
            <wp:extent cx="5943600" cy="287909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9"/>
                    <a:stretch>
                      <a:fillRect/>
                    </a:stretch>
                  </pic:blipFill>
                  <pic:spPr>
                    <a:xfrm>
                      <a:off x="0" y="0"/>
                      <a:ext cx="5943600" cy="2879090"/>
                    </a:xfrm>
                    <a:prstGeom prst="rect">
                      <a:avLst/>
                    </a:prstGeom>
                  </pic:spPr>
                </pic:pic>
              </a:graphicData>
            </a:graphic>
          </wp:inline>
        </w:drawing>
      </w:r>
    </w:p>
    <w:p w14:paraId="04028EC7" w14:textId="53180856" w:rsidR="00232FF8" w:rsidRDefault="00232FF8" w:rsidP="00B323A3"/>
    <w:p w14:paraId="5C04AAB3" w14:textId="3A157E9A" w:rsidR="007768FC" w:rsidRDefault="007768FC" w:rsidP="00B323A3"/>
    <w:p w14:paraId="65A6B129" w14:textId="46E75C38" w:rsidR="007768FC" w:rsidRDefault="007768FC" w:rsidP="00B323A3"/>
    <w:p w14:paraId="34C9A085" w14:textId="77777777" w:rsidR="007768FC" w:rsidRDefault="007768FC" w:rsidP="00B323A3"/>
    <w:p w14:paraId="7D6582E1" w14:textId="5A894479" w:rsidR="007768FC" w:rsidRDefault="00EE419E" w:rsidP="00B323A3">
      <w:r>
        <w:t xml:space="preserve">The </w:t>
      </w:r>
      <w:r w:rsidR="00CC7E6C">
        <w:t>preview page allows the user to read the book, purchase the book, add a comment, and read other comments.</w:t>
      </w:r>
    </w:p>
    <w:p w14:paraId="728B6262" w14:textId="5F14B5A4" w:rsidR="00CC7E6C" w:rsidRDefault="007768FC" w:rsidP="00B323A3">
      <w:r w:rsidRPr="007768FC">
        <w:rPr>
          <w:noProof/>
        </w:rPr>
        <w:drawing>
          <wp:inline distT="0" distB="0" distL="0" distR="0" wp14:anchorId="5B42F773" wp14:editId="17834063">
            <wp:extent cx="5943600" cy="28575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5943600" cy="2857500"/>
                    </a:xfrm>
                    <a:prstGeom prst="rect">
                      <a:avLst/>
                    </a:prstGeom>
                  </pic:spPr>
                </pic:pic>
              </a:graphicData>
            </a:graphic>
          </wp:inline>
        </w:drawing>
      </w:r>
    </w:p>
    <w:p w14:paraId="2620CCF7" w14:textId="38892CB2" w:rsidR="007768FC" w:rsidRDefault="00CC7E6C" w:rsidP="00B323A3">
      <w:r>
        <w:t>The reading page allows the user to read through each chapter of the book, accessibility options could also be implemented in the future.</w:t>
      </w:r>
    </w:p>
    <w:p w14:paraId="3D6FE774" w14:textId="55136807" w:rsidR="007768FC" w:rsidRDefault="007768FC" w:rsidP="00B323A3">
      <w:r w:rsidRPr="007768FC">
        <w:rPr>
          <w:noProof/>
        </w:rPr>
        <w:drawing>
          <wp:inline distT="0" distB="0" distL="0" distR="0" wp14:anchorId="648ABAAB" wp14:editId="6E001338">
            <wp:extent cx="5943600" cy="2835275"/>
            <wp:effectExtent l="0" t="0" r="0" b="317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5943600" cy="2835275"/>
                    </a:xfrm>
                    <a:prstGeom prst="rect">
                      <a:avLst/>
                    </a:prstGeom>
                  </pic:spPr>
                </pic:pic>
              </a:graphicData>
            </a:graphic>
          </wp:inline>
        </w:drawing>
      </w:r>
    </w:p>
    <w:p w14:paraId="4E0890F7" w14:textId="77777777" w:rsidR="00CC7E6C" w:rsidRDefault="00CC7E6C" w:rsidP="00B323A3"/>
    <w:p w14:paraId="3542C94C" w14:textId="77777777" w:rsidR="007768FC" w:rsidRDefault="007768FC" w:rsidP="00B323A3"/>
    <w:p w14:paraId="22872AAF" w14:textId="77777777" w:rsidR="007768FC" w:rsidRDefault="007768FC" w:rsidP="00B323A3"/>
    <w:p w14:paraId="3AB6EEE4" w14:textId="77777777" w:rsidR="007768FC" w:rsidRDefault="007768FC" w:rsidP="00B323A3"/>
    <w:p w14:paraId="306315B3" w14:textId="01847386" w:rsidR="007768FC" w:rsidRDefault="00091C92" w:rsidP="00B323A3">
      <w:r>
        <w:lastRenderedPageBreak/>
        <w:t>The payment page allows the user to fill a form with their billing address and payment information, they can also view the books they have selected to buy from this page.</w:t>
      </w:r>
    </w:p>
    <w:p w14:paraId="259DE7AC" w14:textId="51507A66" w:rsidR="00091C92" w:rsidRDefault="007768FC" w:rsidP="00B323A3">
      <w:r w:rsidRPr="007768FC">
        <w:rPr>
          <w:noProof/>
        </w:rPr>
        <w:drawing>
          <wp:inline distT="0" distB="0" distL="0" distR="0" wp14:anchorId="02D8ACC4" wp14:editId="34959427">
            <wp:extent cx="5943600" cy="286385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5943600" cy="2863850"/>
                    </a:xfrm>
                    <a:prstGeom prst="rect">
                      <a:avLst/>
                    </a:prstGeom>
                  </pic:spPr>
                </pic:pic>
              </a:graphicData>
            </a:graphic>
          </wp:inline>
        </w:drawing>
      </w:r>
    </w:p>
    <w:p w14:paraId="23960D7E" w14:textId="17748708" w:rsidR="007768FC" w:rsidRDefault="00091C92" w:rsidP="00B323A3">
      <w:r>
        <w:t>The sign in / log in page allows the user to either create a new account for the website or log into an already existing account.</w:t>
      </w:r>
    </w:p>
    <w:p w14:paraId="7AEDA029" w14:textId="79558472" w:rsidR="00535CD3" w:rsidRPr="00E121D7" w:rsidRDefault="007768FC" w:rsidP="00B323A3">
      <w:r w:rsidRPr="007768FC">
        <w:rPr>
          <w:noProof/>
        </w:rPr>
        <w:drawing>
          <wp:inline distT="0" distB="0" distL="0" distR="0" wp14:anchorId="60C70917" wp14:editId="57F41655">
            <wp:extent cx="5943600" cy="2860675"/>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3"/>
                    <a:stretch>
                      <a:fillRect/>
                    </a:stretch>
                  </pic:blipFill>
                  <pic:spPr>
                    <a:xfrm>
                      <a:off x="0" y="0"/>
                      <a:ext cx="5943600" cy="2860675"/>
                    </a:xfrm>
                    <a:prstGeom prst="rect">
                      <a:avLst/>
                    </a:prstGeom>
                  </pic:spPr>
                </pic:pic>
              </a:graphicData>
            </a:graphic>
          </wp:inline>
        </w:drawing>
      </w:r>
      <w:r w:rsidR="00535CD3">
        <w:br w:type="page"/>
      </w:r>
    </w:p>
    <w:p w14:paraId="46A65CD2" w14:textId="75154166" w:rsidR="00535CD3" w:rsidRDefault="00535CD3" w:rsidP="00535CD3">
      <w:pPr>
        <w:pStyle w:val="Heading1"/>
      </w:pPr>
      <w:bookmarkStart w:id="4" w:name="_Toc100862183"/>
      <w:r>
        <w:lastRenderedPageBreak/>
        <w:t>Overview of Design Process</w:t>
      </w:r>
      <w:bookmarkEnd w:id="4"/>
    </w:p>
    <w:p w14:paraId="6354CDFC" w14:textId="77777777" w:rsidR="009717A8" w:rsidRDefault="009717A8" w:rsidP="009717A8"/>
    <w:p w14:paraId="096971D0" w14:textId="2AB44B6E" w:rsidR="009717A8" w:rsidRDefault="009717A8" w:rsidP="004837E0">
      <w:pPr>
        <w:pStyle w:val="Heading2"/>
      </w:pPr>
      <w:bookmarkStart w:id="5" w:name="_Toc100862184"/>
      <w:r>
        <w:t>Design of the Website</w:t>
      </w:r>
      <w:bookmarkEnd w:id="5"/>
    </w:p>
    <w:p w14:paraId="73DE37B8" w14:textId="2821A5DB" w:rsidR="00462590" w:rsidRDefault="00462590" w:rsidP="009717A8">
      <w:r>
        <w:t>First,</w:t>
      </w:r>
      <w:r w:rsidR="001E2B4C">
        <w:t xml:space="preserve"> we researched other similar websites and took notes of what they did</w:t>
      </w:r>
      <w:r>
        <w:t>.</w:t>
      </w:r>
      <w:r w:rsidR="001E2B4C">
        <w:t xml:space="preserve"> </w:t>
      </w:r>
    </w:p>
    <w:p w14:paraId="0F7E7670" w14:textId="2DE478CF" w:rsidR="00462590" w:rsidRDefault="00462590" w:rsidP="009717A8"/>
    <w:p w14:paraId="30FB6428" w14:textId="4F90EC19" w:rsidR="00462590" w:rsidRPr="00462590" w:rsidRDefault="00462590" w:rsidP="009717A8">
      <w:pPr>
        <w:rPr>
          <w:rStyle w:val="Emphasis"/>
        </w:rPr>
      </w:pPr>
      <w:r>
        <w:rPr>
          <w:rStyle w:val="Emphasis"/>
        </w:rPr>
        <w:t xml:space="preserve">These notes can be found in the document “ONLINE LIBRARIES AND </w:t>
      </w:r>
      <w:proofErr w:type="gramStart"/>
      <w:r>
        <w:rPr>
          <w:rStyle w:val="Emphasis"/>
        </w:rPr>
        <w:t>MOCK UPS</w:t>
      </w:r>
      <w:proofErr w:type="gramEnd"/>
      <w:r>
        <w:rPr>
          <w:rStyle w:val="Emphasis"/>
        </w:rPr>
        <w:t>”.</w:t>
      </w:r>
    </w:p>
    <w:p w14:paraId="67322813" w14:textId="77777777" w:rsidR="00462590" w:rsidRDefault="00462590" w:rsidP="009717A8"/>
    <w:p w14:paraId="2CC16E92" w14:textId="05BE4EDB" w:rsidR="001E2B4C" w:rsidRDefault="00462590" w:rsidP="009717A8">
      <w:r>
        <w:t>T</w:t>
      </w:r>
      <w:r w:rsidR="001E2B4C">
        <w:t>hen we created a storyboard/wireframe based on the ideas that were gathered.</w:t>
      </w:r>
    </w:p>
    <w:p w14:paraId="70E3DDE1" w14:textId="70C3F506" w:rsidR="00462590" w:rsidRDefault="00462590" w:rsidP="009717A8"/>
    <w:p w14:paraId="289BE3CA" w14:textId="7FF3A7F8" w:rsidR="00462590" w:rsidRPr="00462590" w:rsidRDefault="00462590" w:rsidP="009717A8">
      <w:pPr>
        <w:rPr>
          <w:rStyle w:val="Emphasis"/>
        </w:rPr>
      </w:pPr>
      <w:r>
        <w:rPr>
          <w:rStyle w:val="Emphasis"/>
        </w:rPr>
        <w:t xml:space="preserve">The storyboard can also be seen in the document “ONLINE LIBRARIES AND </w:t>
      </w:r>
      <w:proofErr w:type="gramStart"/>
      <w:r>
        <w:rPr>
          <w:rStyle w:val="Emphasis"/>
        </w:rPr>
        <w:t>MOCK UPS</w:t>
      </w:r>
      <w:proofErr w:type="gramEnd"/>
      <w:r>
        <w:rPr>
          <w:rStyle w:val="Emphasis"/>
        </w:rPr>
        <w:t>”</w:t>
      </w:r>
    </w:p>
    <w:p w14:paraId="0965E0C4" w14:textId="77777777" w:rsidR="009717A8" w:rsidRDefault="009717A8" w:rsidP="009717A8"/>
    <w:p w14:paraId="57DE5A13" w14:textId="6C6CF307" w:rsidR="00754B79" w:rsidRDefault="009717A8" w:rsidP="004837E0">
      <w:pPr>
        <w:pStyle w:val="Heading2"/>
      </w:pPr>
      <w:bookmarkStart w:id="6" w:name="_Toc100862185"/>
      <w:r>
        <w:t>Design of the Database</w:t>
      </w:r>
      <w:bookmarkEnd w:id="6"/>
    </w:p>
    <w:p w14:paraId="2C4D00C7" w14:textId="1820A055" w:rsidR="00021ED5" w:rsidRDefault="00754B79" w:rsidP="00754B79">
      <w:r>
        <w:t>First, we found out what entities and attributes were needed for the database. After which, we normalized the attributes.</w:t>
      </w:r>
    </w:p>
    <w:p w14:paraId="36E8234C" w14:textId="029EF62D" w:rsidR="004837E0" w:rsidRDefault="00754B79">
      <w:r w:rsidRPr="00754B79">
        <w:rPr>
          <w:noProof/>
        </w:rPr>
        <w:drawing>
          <wp:inline distT="0" distB="0" distL="0" distR="0" wp14:anchorId="00B7E970" wp14:editId="07BB37D5">
            <wp:extent cx="5391150" cy="3897782"/>
            <wp:effectExtent l="0" t="0" r="0" b="762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rotWithShape="1">
                    <a:blip r:embed="rId34"/>
                    <a:srcRect l="4968" t="6164" r="3045" b="5652"/>
                    <a:stretch/>
                  </pic:blipFill>
                  <pic:spPr bwMode="auto">
                    <a:xfrm>
                      <a:off x="0" y="0"/>
                      <a:ext cx="5409234" cy="3910857"/>
                    </a:xfrm>
                    <a:prstGeom prst="rect">
                      <a:avLst/>
                    </a:prstGeom>
                    <a:ln>
                      <a:noFill/>
                    </a:ln>
                    <a:extLst>
                      <a:ext uri="{53640926-AAD7-44D8-BBD7-CCE9431645EC}">
                        <a14:shadowObscured xmlns:a14="http://schemas.microsoft.com/office/drawing/2010/main"/>
                      </a:ext>
                    </a:extLst>
                  </pic:spPr>
                </pic:pic>
              </a:graphicData>
            </a:graphic>
          </wp:inline>
        </w:drawing>
      </w:r>
      <w:r w:rsidR="004837E0">
        <w:br w:type="page"/>
      </w:r>
    </w:p>
    <w:p w14:paraId="4A6AF904" w14:textId="2756CE7A" w:rsidR="00754B79" w:rsidRDefault="00754B79" w:rsidP="00754B79">
      <w:r>
        <w:lastRenderedPageBreak/>
        <w:t>Next, we designed some ERDs to map out relationships between the entities.</w:t>
      </w:r>
    </w:p>
    <w:p w14:paraId="1FB69633" w14:textId="4E1D96DE" w:rsidR="00754B79" w:rsidRDefault="00021ED5" w:rsidP="00754B79">
      <w:r>
        <w:rPr>
          <w:noProof/>
        </w:rPr>
        <w:drawing>
          <wp:inline distT="0" distB="0" distL="0" distR="0" wp14:anchorId="79850A2D" wp14:editId="7FE44712">
            <wp:extent cx="5731510" cy="3582035"/>
            <wp:effectExtent l="0" t="0" r="254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35"/>
                    <a:stretch>
                      <a:fillRect/>
                    </a:stretch>
                  </pic:blipFill>
                  <pic:spPr>
                    <a:xfrm>
                      <a:off x="0" y="0"/>
                      <a:ext cx="5731510" cy="3582035"/>
                    </a:xfrm>
                    <a:prstGeom prst="rect">
                      <a:avLst/>
                    </a:prstGeom>
                  </pic:spPr>
                </pic:pic>
              </a:graphicData>
            </a:graphic>
          </wp:inline>
        </w:drawing>
      </w:r>
    </w:p>
    <w:p w14:paraId="6031A0FB" w14:textId="6AF9B152" w:rsidR="00021ED5" w:rsidRDefault="00021ED5" w:rsidP="00754B79"/>
    <w:p w14:paraId="08148576" w14:textId="77777777" w:rsidR="00021ED5" w:rsidRDefault="00021ED5" w:rsidP="00754B79"/>
    <w:p w14:paraId="4A37FE20" w14:textId="77777777" w:rsidR="001E2B4C" w:rsidRPr="001E2B4C" w:rsidRDefault="001E2B4C" w:rsidP="001E2B4C"/>
    <w:sectPr w:rsidR="001E2B4C" w:rsidRPr="001E2B4C">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1EF32" w14:textId="77777777" w:rsidR="00461297" w:rsidRDefault="00461297" w:rsidP="00D03FB7">
      <w:r>
        <w:separator/>
      </w:r>
    </w:p>
  </w:endnote>
  <w:endnote w:type="continuationSeparator" w:id="0">
    <w:p w14:paraId="16A3AEAE" w14:textId="77777777" w:rsidR="00461297" w:rsidRDefault="00461297" w:rsidP="00D03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D090F" w14:textId="77777777" w:rsidR="00461297" w:rsidRDefault="00461297" w:rsidP="00D03FB7">
      <w:r>
        <w:separator/>
      </w:r>
    </w:p>
  </w:footnote>
  <w:footnote w:type="continuationSeparator" w:id="0">
    <w:p w14:paraId="38647103" w14:textId="77777777" w:rsidR="00461297" w:rsidRDefault="00461297" w:rsidP="00D03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084051"/>
      <w:docPartObj>
        <w:docPartGallery w:val="Page Numbers (Margins)"/>
        <w:docPartUnique/>
      </w:docPartObj>
    </w:sdtPr>
    <w:sdtEndPr/>
    <w:sdtContent>
      <w:p w14:paraId="0773BCC0" w14:textId="447B8D62" w:rsidR="00D03FB7" w:rsidRDefault="00D03FB7">
        <w:pPr>
          <w:pStyle w:val="Header"/>
        </w:pPr>
        <w:r>
          <w:rPr>
            <w:noProof/>
          </w:rPr>
          <mc:AlternateContent>
            <mc:Choice Requires="wps">
              <w:drawing>
                <wp:anchor distT="0" distB="0" distL="114300" distR="114300" simplePos="0" relativeHeight="251659264" behindDoc="0" locked="0" layoutInCell="0" allowOverlap="1" wp14:anchorId="215AE924" wp14:editId="58CAEECF">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EC592" w14:textId="77777777" w:rsidR="00D03FB7" w:rsidRDefault="00D03FB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15AE924" id="Rectangle 1"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7AEC592" w14:textId="77777777" w:rsidR="00D03FB7" w:rsidRDefault="00D03FB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630D96"/>
    <w:multiLevelType w:val="hybridMultilevel"/>
    <w:tmpl w:val="BAA28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8BE1801"/>
    <w:multiLevelType w:val="hybridMultilevel"/>
    <w:tmpl w:val="C4D83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74702594">
    <w:abstractNumId w:val="21"/>
  </w:num>
  <w:num w:numId="2" w16cid:durableId="1985616769">
    <w:abstractNumId w:val="13"/>
  </w:num>
  <w:num w:numId="3" w16cid:durableId="391390370">
    <w:abstractNumId w:val="10"/>
  </w:num>
  <w:num w:numId="4" w16cid:durableId="459424246">
    <w:abstractNumId w:val="23"/>
  </w:num>
  <w:num w:numId="5" w16cid:durableId="309864468">
    <w:abstractNumId w:val="14"/>
  </w:num>
  <w:num w:numId="6" w16cid:durableId="1107893846">
    <w:abstractNumId w:val="18"/>
  </w:num>
  <w:num w:numId="7" w16cid:durableId="1300648494">
    <w:abstractNumId w:val="20"/>
  </w:num>
  <w:num w:numId="8" w16cid:durableId="865602511">
    <w:abstractNumId w:val="9"/>
  </w:num>
  <w:num w:numId="9" w16cid:durableId="599146761">
    <w:abstractNumId w:val="7"/>
  </w:num>
  <w:num w:numId="10" w16cid:durableId="1399399844">
    <w:abstractNumId w:val="6"/>
  </w:num>
  <w:num w:numId="11" w16cid:durableId="1073426718">
    <w:abstractNumId w:val="5"/>
  </w:num>
  <w:num w:numId="12" w16cid:durableId="1482887290">
    <w:abstractNumId w:val="4"/>
  </w:num>
  <w:num w:numId="13" w16cid:durableId="1783306609">
    <w:abstractNumId w:val="8"/>
  </w:num>
  <w:num w:numId="14" w16cid:durableId="1395661757">
    <w:abstractNumId w:val="3"/>
  </w:num>
  <w:num w:numId="15" w16cid:durableId="1422483115">
    <w:abstractNumId w:val="2"/>
  </w:num>
  <w:num w:numId="16" w16cid:durableId="604650726">
    <w:abstractNumId w:val="1"/>
  </w:num>
  <w:num w:numId="17" w16cid:durableId="2082096625">
    <w:abstractNumId w:val="0"/>
  </w:num>
  <w:num w:numId="18" w16cid:durableId="661273374">
    <w:abstractNumId w:val="15"/>
  </w:num>
  <w:num w:numId="19" w16cid:durableId="424882155">
    <w:abstractNumId w:val="16"/>
  </w:num>
  <w:num w:numId="20" w16cid:durableId="1189685293">
    <w:abstractNumId w:val="22"/>
  </w:num>
  <w:num w:numId="21" w16cid:durableId="1805082749">
    <w:abstractNumId w:val="19"/>
  </w:num>
  <w:num w:numId="22" w16cid:durableId="1961690095">
    <w:abstractNumId w:val="12"/>
  </w:num>
  <w:num w:numId="23" w16cid:durableId="463234561">
    <w:abstractNumId w:val="24"/>
  </w:num>
  <w:num w:numId="24" w16cid:durableId="4939126">
    <w:abstractNumId w:val="17"/>
  </w:num>
  <w:num w:numId="25" w16cid:durableId="10885770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FB7"/>
    <w:rsid w:val="00021ED5"/>
    <w:rsid w:val="00052E4F"/>
    <w:rsid w:val="00091C92"/>
    <w:rsid w:val="00096CBD"/>
    <w:rsid w:val="000B1A39"/>
    <w:rsid w:val="001A06B3"/>
    <w:rsid w:val="001D2C41"/>
    <w:rsid w:val="001E2B4C"/>
    <w:rsid w:val="002039AC"/>
    <w:rsid w:val="002221C0"/>
    <w:rsid w:val="00232FF8"/>
    <w:rsid w:val="00251799"/>
    <w:rsid w:val="00330658"/>
    <w:rsid w:val="003B41C9"/>
    <w:rsid w:val="003F25AB"/>
    <w:rsid w:val="00461297"/>
    <w:rsid w:val="00462590"/>
    <w:rsid w:val="004837E0"/>
    <w:rsid w:val="00483FEA"/>
    <w:rsid w:val="004A107C"/>
    <w:rsid w:val="00535CD3"/>
    <w:rsid w:val="0057739F"/>
    <w:rsid w:val="00645252"/>
    <w:rsid w:val="006D3D74"/>
    <w:rsid w:val="00710627"/>
    <w:rsid w:val="007331D8"/>
    <w:rsid w:val="00754B79"/>
    <w:rsid w:val="007768FC"/>
    <w:rsid w:val="0083569A"/>
    <w:rsid w:val="00886C5B"/>
    <w:rsid w:val="008A007E"/>
    <w:rsid w:val="009717A8"/>
    <w:rsid w:val="00A9204E"/>
    <w:rsid w:val="00B323A3"/>
    <w:rsid w:val="00B36D73"/>
    <w:rsid w:val="00B53B8E"/>
    <w:rsid w:val="00BF73E9"/>
    <w:rsid w:val="00CC7E6C"/>
    <w:rsid w:val="00CE34A1"/>
    <w:rsid w:val="00D03FB7"/>
    <w:rsid w:val="00DB5D59"/>
    <w:rsid w:val="00E121D7"/>
    <w:rsid w:val="00E41BD9"/>
    <w:rsid w:val="00E93D94"/>
    <w:rsid w:val="00EB25A6"/>
    <w:rsid w:val="00EE419E"/>
    <w:rsid w:val="00EF5A5E"/>
    <w:rsid w:val="00FB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0FDA5"/>
  <w15:chartTrackingRefBased/>
  <w15:docId w15:val="{8EE80DBD-42C3-4A70-94B2-A3BDD6FA2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CBD"/>
  </w:style>
  <w:style w:type="paragraph" w:styleId="Heading1">
    <w:name w:val="heading 1"/>
    <w:basedOn w:val="Normal"/>
    <w:next w:val="Normal"/>
    <w:link w:val="Heading1Char"/>
    <w:uiPriority w:val="9"/>
    <w:qFormat/>
    <w:rsid w:val="00096CB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96CB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96CB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96CB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096CB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096CB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096CB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unhideWhenUsed/>
    <w:qFormat/>
    <w:rsid w:val="00096CBD"/>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096CB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CB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96CBD"/>
    <w:rPr>
      <w:caps/>
      <w:spacing w:val="15"/>
      <w:shd w:val="clear" w:color="auto" w:fill="D9E2F3" w:themeFill="accent1" w:themeFillTint="33"/>
    </w:rPr>
  </w:style>
  <w:style w:type="character" w:customStyle="1" w:styleId="Heading3Char">
    <w:name w:val="Heading 3 Char"/>
    <w:basedOn w:val="DefaultParagraphFont"/>
    <w:link w:val="Heading3"/>
    <w:uiPriority w:val="9"/>
    <w:rsid w:val="00096CBD"/>
    <w:rPr>
      <w:caps/>
      <w:color w:val="1F3763" w:themeColor="accent1" w:themeShade="7F"/>
      <w:spacing w:val="15"/>
    </w:rPr>
  </w:style>
  <w:style w:type="character" w:customStyle="1" w:styleId="Heading4Char">
    <w:name w:val="Heading 4 Char"/>
    <w:basedOn w:val="DefaultParagraphFont"/>
    <w:link w:val="Heading4"/>
    <w:uiPriority w:val="9"/>
    <w:rsid w:val="00096CBD"/>
    <w:rPr>
      <w:caps/>
      <w:color w:val="2F5496" w:themeColor="accent1" w:themeShade="BF"/>
      <w:spacing w:val="10"/>
    </w:rPr>
  </w:style>
  <w:style w:type="character" w:customStyle="1" w:styleId="Heading5Char">
    <w:name w:val="Heading 5 Char"/>
    <w:basedOn w:val="DefaultParagraphFont"/>
    <w:link w:val="Heading5"/>
    <w:uiPriority w:val="9"/>
    <w:rsid w:val="00096CBD"/>
    <w:rPr>
      <w:caps/>
      <w:color w:val="2F5496" w:themeColor="accent1" w:themeShade="BF"/>
      <w:spacing w:val="10"/>
    </w:rPr>
  </w:style>
  <w:style w:type="character" w:customStyle="1" w:styleId="Heading6Char">
    <w:name w:val="Heading 6 Char"/>
    <w:basedOn w:val="DefaultParagraphFont"/>
    <w:link w:val="Heading6"/>
    <w:uiPriority w:val="9"/>
    <w:rsid w:val="00096CBD"/>
    <w:rPr>
      <w:caps/>
      <w:color w:val="2F5496" w:themeColor="accent1" w:themeShade="BF"/>
      <w:spacing w:val="10"/>
    </w:rPr>
  </w:style>
  <w:style w:type="character" w:customStyle="1" w:styleId="Heading7Char">
    <w:name w:val="Heading 7 Char"/>
    <w:basedOn w:val="DefaultParagraphFont"/>
    <w:link w:val="Heading7"/>
    <w:uiPriority w:val="9"/>
    <w:rsid w:val="00096CBD"/>
    <w:rPr>
      <w:caps/>
      <w:color w:val="2F5496" w:themeColor="accent1" w:themeShade="BF"/>
      <w:spacing w:val="10"/>
    </w:rPr>
  </w:style>
  <w:style w:type="character" w:customStyle="1" w:styleId="Heading8Char">
    <w:name w:val="Heading 8 Char"/>
    <w:basedOn w:val="DefaultParagraphFont"/>
    <w:link w:val="Heading8"/>
    <w:uiPriority w:val="9"/>
    <w:rsid w:val="00096CBD"/>
    <w:rPr>
      <w:caps/>
      <w:spacing w:val="10"/>
      <w:sz w:val="18"/>
      <w:szCs w:val="18"/>
    </w:rPr>
  </w:style>
  <w:style w:type="character" w:customStyle="1" w:styleId="Heading9Char">
    <w:name w:val="Heading 9 Char"/>
    <w:basedOn w:val="DefaultParagraphFont"/>
    <w:link w:val="Heading9"/>
    <w:uiPriority w:val="9"/>
    <w:rsid w:val="00096CBD"/>
    <w:rPr>
      <w:i/>
      <w:iCs/>
      <w:caps/>
      <w:spacing w:val="10"/>
      <w:sz w:val="18"/>
      <w:szCs w:val="18"/>
    </w:rPr>
  </w:style>
  <w:style w:type="paragraph" w:styleId="Title">
    <w:name w:val="Title"/>
    <w:basedOn w:val="Normal"/>
    <w:next w:val="Normal"/>
    <w:link w:val="TitleChar"/>
    <w:uiPriority w:val="10"/>
    <w:qFormat/>
    <w:rsid w:val="00096CB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96CB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96CB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96CBD"/>
    <w:rPr>
      <w:caps/>
      <w:color w:val="595959" w:themeColor="text1" w:themeTint="A6"/>
      <w:spacing w:val="10"/>
      <w:sz w:val="21"/>
      <w:szCs w:val="21"/>
    </w:rPr>
  </w:style>
  <w:style w:type="character" w:styleId="SubtleEmphasis">
    <w:name w:val="Subtle Emphasis"/>
    <w:uiPriority w:val="19"/>
    <w:qFormat/>
    <w:rsid w:val="00096CBD"/>
    <w:rPr>
      <w:i/>
      <w:iCs/>
      <w:color w:val="1F3763" w:themeColor="accent1" w:themeShade="7F"/>
    </w:rPr>
  </w:style>
  <w:style w:type="character" w:styleId="Emphasis">
    <w:name w:val="Emphasis"/>
    <w:uiPriority w:val="20"/>
    <w:qFormat/>
    <w:rsid w:val="00096CBD"/>
    <w:rPr>
      <w:caps/>
      <w:color w:val="1F3763" w:themeColor="accent1" w:themeShade="7F"/>
      <w:spacing w:val="5"/>
    </w:rPr>
  </w:style>
  <w:style w:type="character" w:styleId="IntenseEmphasis">
    <w:name w:val="Intense Emphasis"/>
    <w:uiPriority w:val="21"/>
    <w:qFormat/>
    <w:rsid w:val="00096CBD"/>
    <w:rPr>
      <w:b/>
      <w:bCs/>
      <w:caps/>
      <w:color w:val="1F3763" w:themeColor="accent1" w:themeShade="7F"/>
      <w:spacing w:val="10"/>
    </w:rPr>
  </w:style>
  <w:style w:type="character" w:styleId="Strong">
    <w:name w:val="Strong"/>
    <w:uiPriority w:val="22"/>
    <w:qFormat/>
    <w:rsid w:val="00096CBD"/>
    <w:rPr>
      <w:b/>
      <w:bCs/>
    </w:rPr>
  </w:style>
  <w:style w:type="paragraph" w:styleId="Quote">
    <w:name w:val="Quote"/>
    <w:basedOn w:val="Normal"/>
    <w:next w:val="Normal"/>
    <w:link w:val="QuoteChar"/>
    <w:uiPriority w:val="29"/>
    <w:qFormat/>
    <w:rsid w:val="00096CBD"/>
    <w:rPr>
      <w:i/>
      <w:iCs/>
      <w:sz w:val="24"/>
      <w:szCs w:val="24"/>
    </w:rPr>
  </w:style>
  <w:style w:type="character" w:customStyle="1" w:styleId="QuoteChar">
    <w:name w:val="Quote Char"/>
    <w:basedOn w:val="DefaultParagraphFont"/>
    <w:link w:val="Quote"/>
    <w:uiPriority w:val="29"/>
    <w:rsid w:val="00096CBD"/>
    <w:rPr>
      <w:i/>
      <w:iCs/>
      <w:sz w:val="24"/>
      <w:szCs w:val="24"/>
    </w:rPr>
  </w:style>
  <w:style w:type="paragraph" w:styleId="IntenseQuote">
    <w:name w:val="Intense Quote"/>
    <w:basedOn w:val="Normal"/>
    <w:next w:val="Normal"/>
    <w:link w:val="IntenseQuoteChar"/>
    <w:uiPriority w:val="30"/>
    <w:qFormat/>
    <w:rsid w:val="00096CB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96CBD"/>
    <w:rPr>
      <w:color w:val="4472C4" w:themeColor="accent1"/>
      <w:sz w:val="24"/>
      <w:szCs w:val="24"/>
    </w:rPr>
  </w:style>
  <w:style w:type="character" w:styleId="SubtleReference">
    <w:name w:val="Subtle Reference"/>
    <w:uiPriority w:val="31"/>
    <w:qFormat/>
    <w:rsid w:val="00096CBD"/>
    <w:rPr>
      <w:b/>
      <w:bCs/>
      <w:color w:val="4472C4" w:themeColor="accent1"/>
    </w:rPr>
  </w:style>
  <w:style w:type="character" w:styleId="IntenseReference">
    <w:name w:val="Intense Reference"/>
    <w:uiPriority w:val="32"/>
    <w:qFormat/>
    <w:rsid w:val="00096CBD"/>
    <w:rPr>
      <w:b/>
      <w:bCs/>
      <w:i/>
      <w:iCs/>
      <w:caps/>
      <w:color w:val="4472C4" w:themeColor="accent1"/>
    </w:rPr>
  </w:style>
  <w:style w:type="character" w:styleId="BookTitle">
    <w:name w:val="Book Title"/>
    <w:uiPriority w:val="33"/>
    <w:qFormat/>
    <w:rsid w:val="00096CBD"/>
    <w:rPr>
      <w:b/>
      <w:bCs/>
      <w:i/>
      <w:iCs/>
      <w:spacing w:val="0"/>
    </w:rPr>
  </w:style>
  <w:style w:type="character" w:styleId="Hyperlink">
    <w:name w:val="Hyperlink"/>
    <w:basedOn w:val="DefaultParagraphFont"/>
    <w:uiPriority w:val="99"/>
    <w:unhideWhenUsed/>
    <w:rsid w:val="00645252"/>
    <w:rPr>
      <w:color w:val="1F3864"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096CBD"/>
    <w:rPr>
      <w:b/>
      <w:bCs/>
      <w:color w:val="2F5496"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i/>
      <w:iCs/>
      <w:color w:val="1F3864"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096CBD"/>
    <w:pPr>
      <w:outlineLvl w:val="9"/>
    </w:pPr>
  </w:style>
  <w:style w:type="paragraph" w:styleId="TOC1">
    <w:name w:val="toc 1"/>
    <w:basedOn w:val="Normal"/>
    <w:next w:val="Normal"/>
    <w:autoRedefine/>
    <w:uiPriority w:val="39"/>
    <w:unhideWhenUsed/>
    <w:rsid w:val="00D03FB7"/>
    <w:pPr>
      <w:spacing w:after="100"/>
    </w:pPr>
  </w:style>
  <w:style w:type="paragraph" w:styleId="ListParagraph">
    <w:name w:val="List Paragraph"/>
    <w:basedOn w:val="Normal"/>
    <w:uiPriority w:val="34"/>
    <w:qFormat/>
    <w:rsid w:val="00330658"/>
    <w:pPr>
      <w:ind w:left="720"/>
      <w:contextualSpacing/>
    </w:pPr>
  </w:style>
  <w:style w:type="paragraph" w:styleId="NoSpacing">
    <w:name w:val="No Spacing"/>
    <w:uiPriority w:val="1"/>
    <w:qFormat/>
    <w:rsid w:val="00096CBD"/>
    <w:pPr>
      <w:spacing w:after="0" w:line="240" w:lineRule="auto"/>
    </w:pPr>
  </w:style>
  <w:style w:type="paragraph" w:styleId="TOC2">
    <w:name w:val="toc 2"/>
    <w:basedOn w:val="Normal"/>
    <w:next w:val="Normal"/>
    <w:autoRedefine/>
    <w:uiPriority w:val="39"/>
    <w:unhideWhenUsed/>
    <w:rsid w:val="004837E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ref\AppData\Local\Microsoft\Office\16.0\DTS\en-US%7bA4D19B1E-954E-43F4-B9CF-06CB06FD4185%7d\%7b8A0E42E4-3911-47CD-BA23-CB52522735E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{8A0E42E4-3911-47CD-BA23-CB52522735E7}tf02786999_win32</Template>
  <TotalTime>2</TotalTime>
  <Pages>15</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Irmantas Bukantas</dc:creator>
  <cp:keywords/>
  <dc:description/>
  <cp:lastModifiedBy>Irmantas Bukantas</cp:lastModifiedBy>
  <cp:revision>2</cp:revision>
  <dcterms:created xsi:type="dcterms:W3CDTF">2022-04-14T19:56:00Z</dcterms:created>
  <dcterms:modified xsi:type="dcterms:W3CDTF">2022-04-14T19:56:00Z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